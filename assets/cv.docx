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49" w:type="pct"/>
        <w:tblInd w:w="-450" w:type="dxa"/>
        <w:tblLayout w:type="fixed"/>
        <w:tblLook w:val="0600" w:firstRow="0" w:lastRow="0" w:firstColumn="0" w:lastColumn="0" w:noHBand="1" w:noVBand="1"/>
      </w:tblPr>
      <w:tblGrid>
        <w:gridCol w:w="3853"/>
        <w:gridCol w:w="242"/>
        <w:gridCol w:w="236"/>
        <w:gridCol w:w="7439"/>
      </w:tblGrid>
      <w:tr w:rsidR="009A7D4F" w14:paraId="04BEA6B4" w14:textId="77777777" w:rsidTr="00D109CA">
        <w:trPr>
          <w:gridAfter w:val="1"/>
          <w:wAfter w:w="3160" w:type="pct"/>
          <w:trHeight w:val="2016"/>
        </w:trPr>
        <w:tc>
          <w:tcPr>
            <w:tcW w:w="1740" w:type="pct"/>
            <w:gridSpan w:val="2"/>
            <w:vMerge w:val="restart"/>
            <w:tcMar>
              <w:left w:w="0" w:type="dxa"/>
              <w:right w:w="115" w:type="dxa"/>
            </w:tcMar>
          </w:tcPr>
          <w:p w14:paraId="3CDBFBDB" w14:textId="62331824" w:rsidR="009A7D4F" w:rsidRDefault="00DF6864" w:rsidP="006B04A0">
            <w:pPr>
              <w:pStyle w:val="Title"/>
              <w:spacing w:line="240" w:lineRule="auto"/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1C30298" wp14:editId="069A842B">
                  <wp:extent cx="1272540" cy="1446530"/>
                  <wp:effectExtent l="0" t="0" r="3810" b="1270"/>
                  <wp:docPr id="199835313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353136" name="Picture 19983531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536" cy="1470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" w:type="pct"/>
            <w:vMerge w:val="restart"/>
            <w:tcBorders>
              <w:bottom w:val="nil"/>
            </w:tcBorders>
          </w:tcPr>
          <w:p w14:paraId="5E59DFF1" w14:textId="7F544C4C" w:rsidR="009A7D4F" w:rsidRPr="009A7D4F" w:rsidRDefault="009A7D4F" w:rsidP="00017EF4">
            <w:pPr>
              <w:pStyle w:val="Title"/>
              <w:rPr>
                <w:sz w:val="24"/>
                <w:szCs w:val="24"/>
              </w:rPr>
            </w:pPr>
          </w:p>
        </w:tc>
      </w:tr>
      <w:tr w:rsidR="009A7D4F" w14:paraId="0DFD2A32" w14:textId="77777777" w:rsidTr="00D109CA">
        <w:trPr>
          <w:gridAfter w:val="1"/>
          <w:wAfter w:w="3160" w:type="pct"/>
          <w:trHeight w:val="500"/>
        </w:trPr>
        <w:tc>
          <w:tcPr>
            <w:tcW w:w="1740" w:type="pct"/>
            <w:gridSpan w:val="2"/>
            <w:vMerge/>
          </w:tcPr>
          <w:p w14:paraId="210DEC2F" w14:textId="77777777" w:rsidR="009A7D4F" w:rsidRPr="00DF1F47" w:rsidRDefault="009A7D4F" w:rsidP="003D577F">
            <w:pPr>
              <w:rPr>
                <w:szCs w:val="18"/>
              </w:rPr>
            </w:pPr>
          </w:p>
        </w:tc>
        <w:tc>
          <w:tcPr>
            <w:tcW w:w="100" w:type="pct"/>
            <w:vMerge/>
          </w:tcPr>
          <w:p w14:paraId="2E2A81AB" w14:textId="77777777" w:rsidR="009A7D4F" w:rsidRPr="00DF1F47" w:rsidRDefault="009A7D4F" w:rsidP="003D577F">
            <w:pPr>
              <w:rPr>
                <w:szCs w:val="18"/>
              </w:rPr>
            </w:pPr>
          </w:p>
        </w:tc>
      </w:tr>
      <w:tr w:rsidR="00BB29E4" w:rsidRPr="00E8269A" w14:paraId="361506F2" w14:textId="77777777" w:rsidTr="00D109CA">
        <w:trPr>
          <w:trHeight w:val="9881"/>
        </w:trPr>
        <w:tc>
          <w:tcPr>
            <w:tcW w:w="1637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02640232" w14:textId="039CA00F" w:rsidR="00255869" w:rsidRPr="00255869" w:rsidRDefault="00255869" w:rsidP="00255869">
            <w:pPr>
              <w:rPr>
                <w:rFonts w:ascii="Arial Black" w:hAnsi="Arial Black"/>
                <w:sz w:val="24"/>
                <w:szCs w:val="20"/>
              </w:rPr>
            </w:pPr>
            <w:r w:rsidRPr="00255869">
              <w:rPr>
                <w:rFonts w:ascii="Arial Black" w:hAnsi="Arial Black"/>
                <w:sz w:val="24"/>
                <w:szCs w:val="20"/>
              </w:rPr>
              <w:t>Contact</w:t>
            </w:r>
          </w:p>
          <w:p w14:paraId="35491745" w14:textId="18138D8E" w:rsidR="00255869" w:rsidRPr="00255869" w:rsidRDefault="00255869" w:rsidP="00255869">
            <w:pPr>
              <w:rPr>
                <w:rFonts w:ascii="Arial" w:hAnsi="Arial"/>
              </w:rPr>
            </w:pPr>
            <w:r w:rsidRPr="00255869">
              <w:rPr>
                <w:rFonts w:ascii="Arial" w:hAnsi="Arial"/>
              </w:rPr>
              <w:t>Phone</w:t>
            </w:r>
            <w:r>
              <w:rPr>
                <w:rFonts w:ascii="Arial" w:hAnsi="Arial"/>
              </w:rPr>
              <w:t xml:space="preserve"> </w:t>
            </w:r>
            <w:r w:rsidRPr="00255869">
              <w:rPr>
                <w:rFonts w:ascii="Arial" w:hAnsi="Arial"/>
              </w:rPr>
              <w:t>: 071-4242824</w:t>
            </w:r>
          </w:p>
          <w:p w14:paraId="500E8AA2" w14:textId="44C07EF7" w:rsidR="00255869" w:rsidRDefault="00255869" w:rsidP="00255869">
            <w:pPr>
              <w:rPr>
                <w:rFonts w:ascii="Arial" w:hAnsi="Arial"/>
              </w:rPr>
            </w:pPr>
            <w:r w:rsidRPr="00255869">
              <w:rPr>
                <w:rFonts w:ascii="Arial" w:hAnsi="Arial"/>
              </w:rPr>
              <w:t>Email</w:t>
            </w:r>
            <w:r w:rsidRPr="00255869">
              <w:rPr>
                <w:rFonts w:ascii="Arial" w:hAnsi="Arial"/>
                <w:color w:val="1B66FF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hyperlink r:id="rId12" w:history="1">
              <w:r w:rsidRPr="00255869">
                <w:rPr>
                  <w:rStyle w:val="Hyperlink"/>
                  <w:rFonts w:ascii="Arial" w:hAnsi="Arial"/>
                  <w:color w:val="1B66FF" w:themeColor="accent1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ovindijayawardena@gmail.com</w:t>
              </w:r>
            </w:hyperlink>
          </w:p>
          <w:p w14:paraId="15E6CA55" w14:textId="72498A02" w:rsidR="00255869" w:rsidRPr="00255869" w:rsidRDefault="00255869" w:rsidP="00255869">
            <w:pPr>
              <w:rPr>
                <w:rFonts w:ascii="Arial" w:hAnsi="Arial"/>
                <w:color w:val="1B66FF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55869">
              <w:rPr>
                <w:rFonts w:ascii="Arial" w:hAnsi="Arial"/>
              </w:rPr>
              <w:t>LinkedIn</w:t>
            </w:r>
            <w:r>
              <w:rPr>
                <w:rFonts w:ascii="Arial" w:hAnsi="Arial"/>
              </w:rPr>
              <w:t xml:space="preserve"> : </w:t>
            </w:r>
            <w:hyperlink r:id="rId13" w:history="1">
              <w:r w:rsidRPr="00255869">
                <w:rPr>
                  <w:rStyle w:val="Hyperlink"/>
                  <w:rFonts w:ascii="Arial" w:hAnsi="Arial"/>
                  <w:color w:val="1B66FF" w:themeColor="accent1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www.linkedin.com/in/ovindi-jayawardena-5516933a5</w:t>
              </w:r>
            </w:hyperlink>
          </w:p>
          <w:p w14:paraId="7D50188B" w14:textId="77777777" w:rsidR="00255869" w:rsidRPr="00255869" w:rsidRDefault="00255869" w:rsidP="00255869">
            <w:pPr>
              <w:rPr>
                <w:rFonts w:ascii="Arial" w:hAnsi="Arial"/>
              </w:rPr>
            </w:pPr>
          </w:p>
          <w:p w14:paraId="758EE9AA" w14:textId="566E8410" w:rsidR="000701E9" w:rsidRDefault="000701E9" w:rsidP="00255869">
            <w:pPr>
              <w:pStyle w:val="Subtitle"/>
              <w:spacing w:after="0"/>
            </w:pPr>
          </w:p>
          <w:p w14:paraId="08A39D6E" w14:textId="26A038A3" w:rsidR="00255869" w:rsidRPr="00255869" w:rsidRDefault="00255869" w:rsidP="00255869">
            <w:pPr>
              <w:rPr>
                <w:rFonts w:ascii="Arial Black" w:hAnsi="Arial Black"/>
                <w:b/>
                <w:bCs/>
                <w:sz w:val="24"/>
                <w:szCs w:val="20"/>
              </w:rPr>
            </w:pPr>
            <w:r w:rsidRPr="00255869">
              <w:rPr>
                <w:rFonts w:ascii="Arial Black" w:hAnsi="Arial Black"/>
                <w:b/>
                <w:bCs/>
                <w:sz w:val="24"/>
                <w:szCs w:val="20"/>
              </w:rPr>
              <w:t>Personal Details</w:t>
            </w:r>
          </w:p>
          <w:p w14:paraId="163F7261" w14:textId="3786607B" w:rsidR="006A61DE" w:rsidRPr="006A61DE" w:rsidRDefault="006A61DE" w:rsidP="006A61DE">
            <w:pPr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Full Name</w:t>
            </w:r>
            <w:r>
              <w:rPr>
                <w:rFonts w:ascii="Arial" w:hAnsi="Arial"/>
              </w:rPr>
              <w:t xml:space="preserve"> </w:t>
            </w:r>
            <w:r w:rsidRPr="006A61DE">
              <w:rPr>
                <w:rFonts w:ascii="Arial" w:hAnsi="Arial"/>
              </w:rPr>
              <w:t>: Ovindi Jayawardena</w:t>
            </w:r>
          </w:p>
          <w:p w14:paraId="1B13BC25" w14:textId="39301917" w:rsidR="006A61DE" w:rsidRPr="006A61DE" w:rsidRDefault="006A61DE" w:rsidP="006A61DE">
            <w:pPr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Date of Birth</w:t>
            </w:r>
            <w:r>
              <w:rPr>
                <w:rFonts w:ascii="Arial" w:hAnsi="Arial"/>
              </w:rPr>
              <w:t xml:space="preserve"> </w:t>
            </w:r>
            <w:r w:rsidRPr="006A61DE">
              <w:rPr>
                <w:rFonts w:ascii="Arial" w:hAnsi="Arial"/>
              </w:rPr>
              <w:t>: April 17, 2004</w:t>
            </w:r>
          </w:p>
          <w:p w14:paraId="5F25A72A" w14:textId="67E0169B" w:rsidR="006A61DE" w:rsidRDefault="006A61DE" w:rsidP="006A61DE">
            <w:pPr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Gende</w:t>
            </w:r>
            <w:r>
              <w:rPr>
                <w:rFonts w:ascii="Arial" w:hAnsi="Arial"/>
              </w:rPr>
              <w:t xml:space="preserve">  </w:t>
            </w:r>
            <w:r w:rsidRPr="006A61DE">
              <w:rPr>
                <w:rFonts w:ascii="Arial" w:hAnsi="Arial"/>
              </w:rPr>
              <w:t>r: Female</w:t>
            </w:r>
          </w:p>
          <w:p w14:paraId="1B64FC39" w14:textId="7BF2240D" w:rsidR="00255869" w:rsidRPr="006A61DE" w:rsidRDefault="00255869" w:rsidP="006A61DE">
            <w:pPr>
              <w:rPr>
                <w:rFonts w:ascii="Arial" w:hAnsi="Arial"/>
              </w:rPr>
            </w:pPr>
            <w:r w:rsidRPr="00255869">
              <w:rPr>
                <w:rFonts w:ascii="Arial" w:hAnsi="Arial"/>
              </w:rPr>
              <w:t>Address: 213 De Soysa Rd, Moratu</w:t>
            </w:r>
            <w:r>
              <w:rPr>
                <w:rFonts w:ascii="Arial" w:hAnsi="Arial"/>
              </w:rPr>
              <w:t>mul</w:t>
            </w:r>
            <w:r w:rsidRPr="00255869">
              <w:rPr>
                <w:rFonts w:ascii="Arial" w:hAnsi="Arial"/>
              </w:rPr>
              <w:t>la</w:t>
            </w:r>
            <w:r>
              <w:rPr>
                <w:rFonts w:ascii="Arial" w:hAnsi="Arial"/>
              </w:rPr>
              <w:t xml:space="preserve"> </w:t>
            </w:r>
            <w:r w:rsidRPr="00255869">
              <w:rPr>
                <w:rFonts w:ascii="Arial" w:hAnsi="Arial"/>
              </w:rPr>
              <w:t>, Moratuwa, Colombo, Sri Lanka</w:t>
            </w:r>
          </w:p>
          <w:p w14:paraId="428ADA4A" w14:textId="77777777" w:rsidR="006A61DE" w:rsidRPr="006A61DE" w:rsidRDefault="006A61DE" w:rsidP="006A61DE">
            <w:pPr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City: Moratuwa</w:t>
            </w:r>
          </w:p>
          <w:p w14:paraId="63E50F2A" w14:textId="1AD02C73" w:rsidR="006A61DE" w:rsidRPr="006A61DE" w:rsidRDefault="006A61DE" w:rsidP="006A61DE">
            <w:pPr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Country</w:t>
            </w:r>
            <w:r>
              <w:rPr>
                <w:rFonts w:ascii="Arial" w:hAnsi="Arial"/>
              </w:rPr>
              <w:t xml:space="preserve"> </w:t>
            </w:r>
            <w:r w:rsidRPr="006A61DE">
              <w:rPr>
                <w:rFonts w:ascii="Arial" w:hAnsi="Arial"/>
              </w:rPr>
              <w:t>: Sri Lanka</w:t>
            </w:r>
          </w:p>
          <w:p w14:paraId="6583A6A2" w14:textId="7253BB49" w:rsidR="006A61DE" w:rsidRPr="006A61DE" w:rsidRDefault="006A61DE" w:rsidP="006A61DE">
            <w:pPr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 xml:space="preserve">Education : </w:t>
            </w:r>
            <w:r w:rsidR="0013067D" w:rsidRPr="0013067D">
              <w:rPr>
                <w:rFonts w:ascii="Arial" w:hAnsi="Arial"/>
              </w:rPr>
              <w:t>IJSE - Institute of Software Engineering</w:t>
            </w:r>
          </w:p>
          <w:p w14:paraId="069C6FAB" w14:textId="77777777" w:rsidR="006A61DE" w:rsidRPr="006A61DE" w:rsidRDefault="006A61DE" w:rsidP="006A61DE">
            <w:pPr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Languages: Sinhala, English</w:t>
            </w:r>
          </w:p>
          <w:p w14:paraId="61DDF1A6" w14:textId="031EC1F0" w:rsidR="00B606A2" w:rsidRPr="00C669AE" w:rsidRDefault="00B606A2" w:rsidP="003E6B3F"/>
        </w:tc>
        <w:tc>
          <w:tcPr>
            <w:tcW w:w="10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8C644B" w14:textId="77777777" w:rsidR="00BB29E4" w:rsidRPr="00C669AE" w:rsidRDefault="00BB29E4" w:rsidP="00C669AE"/>
        </w:tc>
        <w:tc>
          <w:tcPr>
            <w:tcW w:w="100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D2D67DB" w14:textId="071A904E" w:rsidR="00BB29E4" w:rsidRDefault="0092352A" w:rsidP="00C669AE">
            <w:r>
              <w:t xml:space="preserve">    </w:t>
            </w:r>
          </w:p>
          <w:p w14:paraId="39EE2B68" w14:textId="77777777" w:rsidR="0092352A" w:rsidRDefault="0092352A" w:rsidP="00C669AE"/>
          <w:p w14:paraId="16F055CF" w14:textId="77777777" w:rsidR="0092352A" w:rsidRPr="00C669AE" w:rsidRDefault="0092352A" w:rsidP="00C669AE"/>
        </w:tc>
        <w:tc>
          <w:tcPr>
            <w:tcW w:w="3160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09A9589B" w14:textId="77777777" w:rsidR="0092352A" w:rsidRPr="0092352A" w:rsidRDefault="0092352A" w:rsidP="0092352A">
            <w:pPr>
              <w:rPr>
                <w:rFonts w:ascii="Arial Black" w:hAnsi="Arial Black"/>
                <w:b/>
                <w:bCs/>
                <w:sz w:val="22"/>
                <w:szCs w:val="18"/>
              </w:rPr>
            </w:pPr>
            <w:r w:rsidRPr="0092352A">
              <w:rPr>
                <w:rFonts w:ascii="Arial Black" w:hAnsi="Arial Black"/>
                <w:b/>
                <w:bCs/>
                <w:sz w:val="22"/>
                <w:szCs w:val="18"/>
              </w:rPr>
              <w:t>Career Objective</w:t>
            </w:r>
          </w:p>
          <w:p w14:paraId="3F31F41C" w14:textId="3701007F" w:rsidR="0092352A" w:rsidRPr="00E92086" w:rsidRDefault="0092352A" w:rsidP="0092352A">
            <w:pPr>
              <w:rPr>
                <w:rFonts w:ascii="Arial" w:hAnsi="Arial"/>
              </w:rPr>
            </w:pPr>
            <w:r w:rsidRPr="0092352A">
              <w:t xml:space="preserve"> </w:t>
            </w:r>
            <w:r w:rsidRPr="0092352A">
              <w:rPr>
                <w:rFonts w:ascii="Arial" w:hAnsi="Arial"/>
              </w:rPr>
              <w:t>A responsible and enthusiastic student seeking an opportunity to serve as a member of the Student Committee. I aim to actively contribute to organizing events, supporting fellow students, and representing student interests while developing leadership, communication, and teamwork skills.</w:t>
            </w:r>
          </w:p>
          <w:p w14:paraId="14E1848F" w14:textId="77777777" w:rsidR="0092352A" w:rsidRDefault="0092352A" w:rsidP="0092352A">
            <w:pPr>
              <w:rPr>
                <w:rFonts w:ascii="Arial Black" w:hAnsi="Arial Black"/>
                <w:b/>
                <w:bCs/>
                <w:sz w:val="22"/>
                <w:szCs w:val="18"/>
              </w:rPr>
            </w:pPr>
            <w:r w:rsidRPr="0092352A">
              <w:rPr>
                <w:rFonts w:ascii="Arial Black" w:hAnsi="Arial Black"/>
                <w:b/>
                <w:bCs/>
                <w:sz w:val="22"/>
                <w:szCs w:val="18"/>
              </w:rPr>
              <w:t>Education</w:t>
            </w:r>
          </w:p>
          <w:p w14:paraId="007FE228" w14:textId="235BD405" w:rsidR="0092352A" w:rsidRPr="0092352A" w:rsidRDefault="0092352A" w:rsidP="0092352A">
            <w:pPr>
              <w:spacing w:after="0"/>
              <w:rPr>
                <w:rFonts w:ascii="Arial Black" w:hAnsi="Arial Black"/>
                <w:b/>
                <w:bCs/>
                <w:sz w:val="22"/>
                <w:szCs w:val="18"/>
              </w:rPr>
            </w:pPr>
            <w:r w:rsidRPr="0092352A">
              <w:rPr>
                <w:rFonts w:ascii="Arial" w:hAnsi="Arial"/>
              </w:rPr>
              <w:t>General Certificate of Education (Ordinary Level) - 2020(2021)</w:t>
            </w:r>
          </w:p>
          <w:p w14:paraId="4513D29A" w14:textId="77777777" w:rsidR="0092352A" w:rsidRDefault="0092352A" w:rsidP="0092352A">
            <w:pPr>
              <w:spacing w:after="0"/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2352A"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Convent of Our Lady of Victories, Moratuwa</w:t>
            </w:r>
          </w:p>
          <w:p w14:paraId="48BDB206" w14:textId="77777777" w:rsidR="0092352A" w:rsidRPr="0092352A" w:rsidRDefault="0092352A" w:rsidP="0092352A">
            <w:pPr>
              <w:spacing w:after="0"/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4832F05" w14:textId="30C1EA57" w:rsidR="0092352A" w:rsidRPr="0092352A" w:rsidRDefault="0092352A" w:rsidP="0092352A">
            <w:pPr>
              <w:spacing w:after="0"/>
              <w:rPr>
                <w:rFonts w:ascii="Arial" w:hAnsi="Arial"/>
              </w:rPr>
            </w:pPr>
            <w:r w:rsidRPr="0092352A">
              <w:rPr>
                <w:rFonts w:ascii="Arial" w:hAnsi="Arial"/>
              </w:rPr>
              <w:t>General Certificate of Education (Advanced Level)</w:t>
            </w:r>
            <w:r w:rsidR="006A61DE">
              <w:rPr>
                <w:rFonts w:ascii="Arial" w:hAnsi="Arial"/>
              </w:rPr>
              <w:t xml:space="preserve"> - </w:t>
            </w:r>
            <w:r w:rsidRPr="0092352A">
              <w:rPr>
                <w:rFonts w:ascii="Arial" w:hAnsi="Arial"/>
              </w:rPr>
              <w:t xml:space="preserve"> 2023(2024)</w:t>
            </w:r>
          </w:p>
          <w:p w14:paraId="1E9D7EE7" w14:textId="77777777" w:rsidR="0092352A" w:rsidRPr="0092352A" w:rsidRDefault="0092352A" w:rsidP="0092352A">
            <w:pPr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2352A"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Convent of Our Lady of Victories, Moratuwa</w:t>
            </w:r>
          </w:p>
          <w:p w14:paraId="088B25B3" w14:textId="3FFBD1F5" w:rsidR="0092352A" w:rsidRPr="0092352A" w:rsidRDefault="0092352A" w:rsidP="0092352A">
            <w:pPr>
              <w:spacing w:after="0"/>
              <w:rPr>
                <w:rFonts w:ascii="Arial" w:hAnsi="Arial"/>
              </w:rPr>
            </w:pPr>
            <w:r w:rsidRPr="0092352A">
              <w:rPr>
                <w:rFonts w:ascii="Arial" w:hAnsi="Arial"/>
              </w:rPr>
              <w:t>English Diploma Moratuwa University</w:t>
            </w:r>
            <w:r>
              <w:rPr>
                <w:rFonts w:ascii="Arial" w:hAnsi="Arial"/>
              </w:rPr>
              <w:t xml:space="preserve"> - 2024</w:t>
            </w:r>
          </w:p>
          <w:p w14:paraId="5D31FC12" w14:textId="77777777" w:rsidR="0092352A" w:rsidRPr="0092352A" w:rsidRDefault="0092352A" w:rsidP="0092352A">
            <w:pPr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2352A"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University of Moratuwa</w:t>
            </w:r>
          </w:p>
          <w:p w14:paraId="61A039A5" w14:textId="6E43E7EE" w:rsidR="0092352A" w:rsidRPr="0092352A" w:rsidRDefault="0092352A" w:rsidP="006A61DE">
            <w:pPr>
              <w:spacing w:after="0"/>
              <w:rPr>
                <w:rFonts w:ascii="Arial" w:hAnsi="Arial"/>
              </w:rPr>
            </w:pPr>
            <w:r w:rsidRPr="0092352A">
              <w:rPr>
                <w:rFonts w:ascii="Arial" w:hAnsi="Arial"/>
              </w:rPr>
              <w:t>Software Engineering Diploma</w:t>
            </w:r>
            <w:r w:rsidR="006A61DE">
              <w:rPr>
                <w:rFonts w:ascii="Arial" w:hAnsi="Arial"/>
              </w:rPr>
              <w:t xml:space="preserve"> – 2025 (</w:t>
            </w:r>
            <w:r w:rsidR="006A61DE" w:rsidRPr="0092352A">
              <w:rPr>
                <w:rFonts w:ascii="Arial" w:hAnsi="Arial"/>
              </w:rPr>
              <w:t>Currently Following</w:t>
            </w:r>
            <w:r w:rsidR="006A61DE">
              <w:rPr>
                <w:rFonts w:ascii="Arial" w:hAnsi="Arial"/>
              </w:rPr>
              <w:t>)</w:t>
            </w:r>
          </w:p>
          <w:p w14:paraId="5AD0597D" w14:textId="77777777" w:rsidR="0092352A" w:rsidRPr="006A61DE" w:rsidRDefault="0092352A" w:rsidP="006A61DE">
            <w:pPr>
              <w:spacing w:after="0"/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61DE"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IJSE, Panadura</w:t>
            </w:r>
          </w:p>
          <w:p w14:paraId="7ECA6113" w14:textId="77777777" w:rsidR="006A61DE" w:rsidRDefault="006A61DE" w:rsidP="006A61DE">
            <w:pPr>
              <w:spacing w:after="0"/>
              <w:rPr>
                <w:rFonts w:ascii="Arial" w:hAnsi="Arial"/>
              </w:rPr>
            </w:pPr>
          </w:p>
          <w:p w14:paraId="2DA79786" w14:textId="57481F8B" w:rsidR="0092352A" w:rsidRPr="0092352A" w:rsidRDefault="0092352A" w:rsidP="006A61DE">
            <w:pPr>
              <w:spacing w:after="0"/>
              <w:rPr>
                <w:rFonts w:ascii="Arial" w:hAnsi="Arial"/>
              </w:rPr>
            </w:pPr>
            <w:r w:rsidRPr="0092352A">
              <w:rPr>
                <w:rFonts w:ascii="Arial" w:hAnsi="Arial"/>
              </w:rPr>
              <w:t>Full Stack Developer Online Courses</w:t>
            </w:r>
            <w:r w:rsidR="006A61DE">
              <w:rPr>
                <w:rFonts w:ascii="Arial" w:hAnsi="Arial"/>
              </w:rPr>
              <w:t xml:space="preserve"> – 2026 </w:t>
            </w:r>
            <w:r w:rsidR="006A61DE" w:rsidRPr="0092352A">
              <w:rPr>
                <w:rFonts w:ascii="Arial" w:hAnsi="Arial"/>
              </w:rPr>
              <w:t>(Currently Following)</w:t>
            </w:r>
          </w:p>
          <w:p w14:paraId="002E09FD" w14:textId="77777777" w:rsidR="0092352A" w:rsidRDefault="0092352A" w:rsidP="0092352A">
            <w:pPr>
              <w:rPr>
                <w:rFonts w:ascii="Arial" w:hAnsi="Arial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61DE">
              <w:rPr>
                <w:rFonts w:ascii="Bahnschrift Light" w:hAnsi="Bahnschrift Light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University of Moratuwa</w:t>
            </w:r>
            <w:r w:rsidRPr="006A61DE">
              <w:rPr>
                <w:rFonts w:ascii="Arial" w:hAnsi="Arial"/>
                <w:color w:val="1B66FF" w:themeColor="accent1"/>
                <w:sz w:val="18"/>
                <w:szCs w:val="1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E4AF955" w14:textId="62EA6B66" w:rsidR="006A61DE" w:rsidRDefault="006A61DE" w:rsidP="009E08A7">
            <w:pPr>
              <w:spacing w:after="0"/>
              <w:rPr>
                <w:rFonts w:ascii="Arial Black" w:hAnsi="Arial Black"/>
              </w:rPr>
            </w:pPr>
            <w:r w:rsidRPr="006A61DE">
              <w:rPr>
                <w:rFonts w:ascii="Arial Black" w:hAnsi="Arial Black"/>
              </w:rPr>
              <w:t>Key Skills</w:t>
            </w:r>
          </w:p>
          <w:p w14:paraId="3EB8B8FA" w14:textId="77777777" w:rsidR="009E08A7" w:rsidRPr="006A61DE" w:rsidRDefault="009E08A7" w:rsidP="009E08A7">
            <w:pPr>
              <w:spacing w:after="0"/>
              <w:rPr>
                <w:rFonts w:ascii="Arial Black" w:hAnsi="Arial Black"/>
              </w:rPr>
            </w:pPr>
          </w:p>
          <w:p w14:paraId="696A6383" w14:textId="53F1A67A" w:rsidR="006A61DE" w:rsidRPr="006A61DE" w:rsidRDefault="006A61DE" w:rsidP="009E08A7">
            <w:pPr>
              <w:spacing w:after="0"/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 xml:space="preserve">• Good communication skills in Sinhala and English </w:t>
            </w:r>
          </w:p>
          <w:p w14:paraId="7A7EF5EF" w14:textId="77777777" w:rsidR="006A61DE" w:rsidRPr="006A61DE" w:rsidRDefault="006A61DE" w:rsidP="009E08A7">
            <w:pPr>
              <w:spacing w:after="0"/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 xml:space="preserve">• Ability to work well in a team environment </w:t>
            </w:r>
          </w:p>
          <w:p w14:paraId="6B068ED4" w14:textId="77777777" w:rsidR="006A61DE" w:rsidRPr="006A61DE" w:rsidRDefault="006A61DE" w:rsidP="009E08A7">
            <w:pPr>
              <w:spacing w:after="0"/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 xml:space="preserve">• Responsible and disciplined </w:t>
            </w:r>
          </w:p>
          <w:p w14:paraId="6BE0BB25" w14:textId="77777777" w:rsidR="006A61DE" w:rsidRPr="006A61DE" w:rsidRDefault="006A61DE" w:rsidP="009E08A7">
            <w:pPr>
              <w:spacing w:after="0"/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• Good organizational and time management skills</w:t>
            </w:r>
          </w:p>
          <w:p w14:paraId="547318C6" w14:textId="788C67FD" w:rsidR="006A61DE" w:rsidRPr="006A61DE" w:rsidRDefault="006A61DE" w:rsidP="009E08A7">
            <w:pPr>
              <w:spacing w:after="0"/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• Ability to handle tasks under pressure</w:t>
            </w:r>
          </w:p>
          <w:p w14:paraId="1A3BB06E" w14:textId="77777777" w:rsidR="006A61DE" w:rsidRDefault="006A61DE" w:rsidP="009E08A7">
            <w:pPr>
              <w:spacing w:after="0"/>
              <w:rPr>
                <w:rFonts w:ascii="Arial" w:hAnsi="Arial"/>
              </w:rPr>
            </w:pPr>
            <w:r w:rsidRPr="006A61DE">
              <w:rPr>
                <w:rFonts w:ascii="Arial" w:hAnsi="Arial"/>
              </w:rPr>
              <w:t>• Positive attitude and willingness to learn</w:t>
            </w:r>
          </w:p>
          <w:p w14:paraId="473EF22A" w14:textId="77777777" w:rsidR="00E92086" w:rsidRDefault="00E92086" w:rsidP="009E08A7">
            <w:pPr>
              <w:spacing w:after="0"/>
            </w:pPr>
          </w:p>
          <w:p w14:paraId="4039FC83" w14:textId="77777777" w:rsidR="00E92086" w:rsidRPr="00E92086" w:rsidRDefault="00E92086" w:rsidP="009E08A7">
            <w:pPr>
              <w:spacing w:after="0"/>
              <w:rPr>
                <w:rFonts w:ascii="Arial Black" w:hAnsi="Arial Black"/>
              </w:rPr>
            </w:pPr>
          </w:p>
          <w:p w14:paraId="5A07D728" w14:textId="5B0E0C8B" w:rsidR="00E92086" w:rsidRDefault="00E92086" w:rsidP="00E92086">
            <w:pPr>
              <w:spacing w:after="0"/>
              <w:rPr>
                <w:rFonts w:ascii="Arial Black" w:hAnsi="Arial Black"/>
                <w:b/>
                <w:bCs/>
              </w:rPr>
            </w:pPr>
            <w:r w:rsidRPr="00E92086">
              <w:rPr>
                <w:rFonts w:ascii="Arial Black" w:hAnsi="Arial Black"/>
                <w:b/>
                <w:bCs/>
              </w:rPr>
              <w:t>Projects / Technical &amp; Creative Skills</w:t>
            </w:r>
          </w:p>
          <w:p w14:paraId="49211EFD" w14:textId="77777777" w:rsidR="00E92086" w:rsidRPr="00E92086" w:rsidRDefault="00E92086" w:rsidP="00E92086">
            <w:pPr>
              <w:spacing w:after="0"/>
              <w:rPr>
                <w:rFonts w:ascii="Arial Black" w:hAnsi="Arial Black"/>
              </w:rPr>
            </w:pPr>
          </w:p>
          <w:p w14:paraId="79D5FDA2" w14:textId="2AE5CE8F" w:rsidR="00E92086" w:rsidRPr="00E92086" w:rsidRDefault="00E92086" w:rsidP="00877EED">
            <w:pPr>
              <w:numPr>
                <w:ilvl w:val="0"/>
                <w:numId w:val="17"/>
              </w:numPr>
              <w:spacing w:after="0" w:line="276" w:lineRule="auto"/>
              <w:rPr>
                <w:rFonts w:ascii="Arial" w:hAnsi="Arial"/>
                <w:sz w:val="18"/>
                <w:szCs w:val="14"/>
              </w:rPr>
            </w:pPr>
            <w:r w:rsidRPr="00E92086">
              <w:rPr>
                <w:rFonts w:ascii="Arial" w:hAnsi="Arial"/>
                <w:b/>
                <w:bCs/>
                <w:sz w:val="18"/>
                <w:szCs w:val="14"/>
              </w:rPr>
              <w:t>Java Project (2025):</w:t>
            </w:r>
            <w:r w:rsidRPr="00E92086">
              <w:rPr>
                <w:rFonts w:ascii="Arial" w:hAnsi="Arial"/>
                <w:sz w:val="18"/>
                <w:szCs w:val="14"/>
              </w:rPr>
              <w:t xml:space="preserve"> Developed a </w:t>
            </w:r>
            <w:r w:rsidR="006176F9">
              <w:rPr>
                <w:rFonts w:ascii="Arial" w:hAnsi="Arial"/>
                <w:sz w:val="18"/>
                <w:szCs w:val="14"/>
              </w:rPr>
              <w:t>Gold</w:t>
            </w:r>
            <w:r w:rsidRPr="00E92086">
              <w:rPr>
                <w:rFonts w:ascii="Arial" w:hAnsi="Arial"/>
                <w:sz w:val="18"/>
                <w:szCs w:val="14"/>
              </w:rPr>
              <w:t xml:space="preserve"> Management System to handle attendance, records, and events using Java and OOP concepts.</w:t>
            </w:r>
          </w:p>
          <w:p w14:paraId="21702378" w14:textId="77777777" w:rsidR="00E92086" w:rsidRPr="00E92086" w:rsidRDefault="00E92086" w:rsidP="00877EED">
            <w:pPr>
              <w:numPr>
                <w:ilvl w:val="0"/>
                <w:numId w:val="17"/>
              </w:numPr>
              <w:spacing w:after="0" w:line="276" w:lineRule="auto"/>
              <w:rPr>
                <w:rFonts w:ascii="Arial" w:hAnsi="Arial"/>
                <w:sz w:val="18"/>
                <w:szCs w:val="14"/>
              </w:rPr>
            </w:pPr>
            <w:r w:rsidRPr="00E92086">
              <w:rPr>
                <w:rFonts w:ascii="Arial" w:hAnsi="Arial"/>
                <w:b/>
                <w:bCs/>
                <w:sz w:val="18"/>
                <w:szCs w:val="14"/>
              </w:rPr>
              <w:t>UI/UX Design – Figma (2025):</w:t>
            </w:r>
            <w:r w:rsidRPr="00E92086">
              <w:rPr>
                <w:rFonts w:ascii="Arial" w:hAnsi="Arial"/>
                <w:sz w:val="18"/>
                <w:szCs w:val="14"/>
              </w:rPr>
              <w:t xml:space="preserve"> Created user-friendly mobile app prototypes with wireframes and interactive designs.</w:t>
            </w:r>
          </w:p>
          <w:p w14:paraId="660D708F" w14:textId="77777777" w:rsidR="00E92086" w:rsidRPr="00E92086" w:rsidRDefault="00E92086" w:rsidP="00877EED">
            <w:pPr>
              <w:numPr>
                <w:ilvl w:val="0"/>
                <w:numId w:val="17"/>
              </w:numPr>
              <w:spacing w:after="0" w:line="276" w:lineRule="auto"/>
              <w:rPr>
                <w:rFonts w:ascii="Arial" w:hAnsi="Arial"/>
                <w:sz w:val="18"/>
                <w:szCs w:val="14"/>
              </w:rPr>
            </w:pPr>
            <w:r w:rsidRPr="00E92086">
              <w:rPr>
                <w:rFonts w:ascii="Arial" w:hAnsi="Arial"/>
                <w:b/>
                <w:bCs/>
                <w:sz w:val="18"/>
                <w:szCs w:val="14"/>
              </w:rPr>
              <w:t>Reports – Jaspersoft Studio (2025):</w:t>
            </w:r>
            <w:r w:rsidRPr="00E92086">
              <w:rPr>
                <w:rFonts w:ascii="Arial" w:hAnsi="Arial"/>
                <w:sz w:val="18"/>
                <w:szCs w:val="14"/>
              </w:rPr>
              <w:t xml:space="preserve"> Designed automated data visualization reports for Java applications.</w:t>
            </w:r>
          </w:p>
          <w:p w14:paraId="2CA4001B" w14:textId="77777777" w:rsidR="00E92086" w:rsidRPr="00E92086" w:rsidRDefault="00E92086" w:rsidP="00877EED">
            <w:pPr>
              <w:numPr>
                <w:ilvl w:val="0"/>
                <w:numId w:val="17"/>
              </w:numPr>
              <w:spacing w:after="0"/>
              <w:rPr>
                <w:rFonts w:ascii="Arial" w:hAnsi="Arial"/>
                <w:sz w:val="18"/>
                <w:szCs w:val="14"/>
              </w:rPr>
            </w:pPr>
            <w:r w:rsidRPr="00E92086">
              <w:rPr>
                <w:rFonts w:ascii="Arial" w:hAnsi="Arial"/>
                <w:b/>
                <w:bCs/>
                <w:sz w:val="18"/>
                <w:szCs w:val="14"/>
              </w:rPr>
              <w:t>Video Editing – CapCut &amp; TikTok (2025–2026):</w:t>
            </w:r>
            <w:r w:rsidRPr="00E92086">
              <w:rPr>
                <w:rFonts w:ascii="Arial" w:hAnsi="Arial"/>
                <w:sz w:val="18"/>
                <w:szCs w:val="14"/>
              </w:rPr>
              <w:t xml:space="preserve"> Edited creative short videos for social media, improving audience engagement.</w:t>
            </w:r>
          </w:p>
          <w:p w14:paraId="3902A8DD" w14:textId="3D7E54AA" w:rsidR="00E92086" w:rsidRPr="00C669AE" w:rsidRDefault="00E92086" w:rsidP="009E08A7">
            <w:pPr>
              <w:spacing w:after="0"/>
            </w:pPr>
          </w:p>
        </w:tc>
      </w:tr>
    </w:tbl>
    <w:p w14:paraId="5FB83187" w14:textId="34155D86" w:rsidR="00D439AD" w:rsidRPr="00D439AD" w:rsidRDefault="009A7D4F" w:rsidP="00C669AE">
      <w:pPr>
        <w:rPr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0B8BD5" wp14:editId="685D021A">
                <wp:simplePos x="0" y="0"/>
                <wp:positionH relativeFrom="column">
                  <wp:posOffset>-259080</wp:posOffset>
                </wp:positionH>
                <wp:positionV relativeFrom="paragraph">
                  <wp:posOffset>-8700770</wp:posOffset>
                </wp:positionV>
                <wp:extent cx="7338060" cy="1676400"/>
                <wp:effectExtent l="0" t="0" r="0" b="0"/>
                <wp:wrapNone/>
                <wp:docPr id="16220271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806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45A776" w14:textId="734EE0FA" w:rsidR="009A7D4F" w:rsidRPr="00DF6864" w:rsidRDefault="009A7D4F" w:rsidP="009A7D4F">
                            <w:pPr>
                              <w:jc w:val="right"/>
                              <w:rPr>
                                <w:rFonts w:ascii="Arial Rounded MT Bold" w:hAnsi="Arial Rounded MT Bold"/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64">
                              <w:rPr>
                                <w:rFonts w:ascii="Arial Rounded MT Bold" w:hAnsi="Arial Rounded MT Bold"/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STUDENT COMMITTEE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B8B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0.4pt;margin-top:-685.1pt;width:577.8pt;height:132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" fillcolor="white [3201]" stroked="f" strokeweight=".5pt">
                <v:textbox>
                  <w:txbxContent>
                    <w:p w14:paraId="3345A776" w14:textId="734EE0FA" w:rsidR="009A7D4F" w:rsidRPr="00DF6864" w:rsidRDefault="009A7D4F" w:rsidP="009A7D4F">
                      <w:pPr>
                        <w:jc w:val="right"/>
                        <w:rPr>
                          <w:rFonts w:ascii="Arial Rounded MT Bold" w:hAnsi="Arial Rounded MT Bold"/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64">
                        <w:rPr>
                          <w:rFonts w:ascii="Arial Rounded MT Bold" w:hAnsi="Arial Rounded MT Bold"/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STUDENT COMMITTEE MEMBER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439AD" w:rsidRPr="00D439AD" w:rsidSect="00540FA9">
      <w:footerReference w:type="default" r:id="rId14"/>
      <w:pgSz w:w="12240" w:h="15840"/>
      <w:pgMar w:top="720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CE34B" w14:textId="77777777" w:rsidR="003859D6" w:rsidRDefault="003859D6" w:rsidP="002F6CB9">
      <w:r>
        <w:separator/>
      </w:r>
    </w:p>
  </w:endnote>
  <w:endnote w:type="continuationSeparator" w:id="0">
    <w:p w14:paraId="6EA5163B" w14:textId="77777777" w:rsidR="003859D6" w:rsidRDefault="003859D6" w:rsidP="002F6CB9">
      <w:r>
        <w:continuationSeparator/>
      </w:r>
    </w:p>
  </w:endnote>
  <w:endnote w:type="continuationNotice" w:id="1">
    <w:p w14:paraId="5AA40258" w14:textId="77777777" w:rsidR="003859D6" w:rsidRDefault="003859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7D03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BD82" w14:textId="77777777" w:rsidR="003859D6" w:rsidRDefault="003859D6" w:rsidP="002F6CB9">
      <w:r>
        <w:separator/>
      </w:r>
    </w:p>
  </w:footnote>
  <w:footnote w:type="continuationSeparator" w:id="0">
    <w:p w14:paraId="6EA4DED1" w14:textId="77777777" w:rsidR="003859D6" w:rsidRDefault="003859D6" w:rsidP="002F6CB9">
      <w:r>
        <w:continuationSeparator/>
      </w:r>
    </w:p>
  </w:footnote>
  <w:footnote w:type="continuationNotice" w:id="1">
    <w:p w14:paraId="47879D8C" w14:textId="77777777" w:rsidR="003859D6" w:rsidRDefault="003859D6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EA0"/>
    <w:multiLevelType w:val="hybridMultilevel"/>
    <w:tmpl w:val="1F18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2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7291E"/>
    <w:multiLevelType w:val="multilevel"/>
    <w:tmpl w:val="529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8"/>
  </w:num>
  <w:num w:numId="2" w16cid:durableId="1917785974">
    <w:abstractNumId w:val="4"/>
  </w:num>
  <w:num w:numId="3" w16cid:durableId="1035620383">
    <w:abstractNumId w:val="15"/>
  </w:num>
  <w:num w:numId="4" w16cid:durableId="1210456259">
    <w:abstractNumId w:val="14"/>
  </w:num>
  <w:num w:numId="5" w16cid:durableId="1140347343">
    <w:abstractNumId w:val="2"/>
  </w:num>
  <w:num w:numId="6" w16cid:durableId="818109217">
    <w:abstractNumId w:val="3"/>
  </w:num>
  <w:num w:numId="7" w16cid:durableId="968320345">
    <w:abstractNumId w:val="16"/>
  </w:num>
  <w:num w:numId="8" w16cid:durableId="1217205323">
    <w:abstractNumId w:val="1"/>
  </w:num>
  <w:num w:numId="9" w16cid:durableId="1230069371">
    <w:abstractNumId w:val="12"/>
  </w:num>
  <w:num w:numId="10" w16cid:durableId="41445574">
    <w:abstractNumId w:val="13"/>
  </w:num>
  <w:num w:numId="11" w16cid:durableId="8266040">
    <w:abstractNumId w:val="6"/>
  </w:num>
  <w:num w:numId="12" w16cid:durableId="628438875">
    <w:abstractNumId w:val="11"/>
  </w:num>
  <w:num w:numId="13" w16cid:durableId="1714498412">
    <w:abstractNumId w:val="7"/>
  </w:num>
  <w:num w:numId="14" w16cid:durableId="1010060181">
    <w:abstractNumId w:val="9"/>
  </w:num>
  <w:num w:numId="15" w16cid:durableId="918713829">
    <w:abstractNumId w:val="5"/>
  </w:num>
  <w:num w:numId="16" w16cid:durableId="1862864312">
    <w:abstractNumId w:val="0"/>
  </w:num>
  <w:num w:numId="17" w16cid:durableId="501358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2A"/>
    <w:rsid w:val="0000784B"/>
    <w:rsid w:val="00011451"/>
    <w:rsid w:val="00013E46"/>
    <w:rsid w:val="00016902"/>
    <w:rsid w:val="0001752C"/>
    <w:rsid w:val="00017A96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1E9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0F0A"/>
    <w:rsid w:val="00111999"/>
    <w:rsid w:val="001153F9"/>
    <w:rsid w:val="00121E79"/>
    <w:rsid w:val="001230CE"/>
    <w:rsid w:val="0013067D"/>
    <w:rsid w:val="0014037E"/>
    <w:rsid w:val="0014350B"/>
    <w:rsid w:val="00146414"/>
    <w:rsid w:val="00155A4E"/>
    <w:rsid w:val="001619DD"/>
    <w:rsid w:val="00165A41"/>
    <w:rsid w:val="0017403A"/>
    <w:rsid w:val="00174835"/>
    <w:rsid w:val="001755AB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D63FC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5869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49CD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3727"/>
    <w:rsid w:val="0038460C"/>
    <w:rsid w:val="00384699"/>
    <w:rsid w:val="003859D6"/>
    <w:rsid w:val="003B357D"/>
    <w:rsid w:val="003C443B"/>
    <w:rsid w:val="003D072D"/>
    <w:rsid w:val="003D577F"/>
    <w:rsid w:val="003D5B83"/>
    <w:rsid w:val="003E486E"/>
    <w:rsid w:val="003E64B5"/>
    <w:rsid w:val="003E663B"/>
    <w:rsid w:val="003E6B3F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16C4B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96A1E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40FA9"/>
    <w:rsid w:val="0054518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6F9"/>
    <w:rsid w:val="00617F0F"/>
    <w:rsid w:val="0062312E"/>
    <w:rsid w:val="00623E06"/>
    <w:rsid w:val="00624979"/>
    <w:rsid w:val="00627270"/>
    <w:rsid w:val="0062756C"/>
    <w:rsid w:val="006320D4"/>
    <w:rsid w:val="00632D4C"/>
    <w:rsid w:val="00633903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A61DE"/>
    <w:rsid w:val="006B04A0"/>
    <w:rsid w:val="006B2B44"/>
    <w:rsid w:val="006B3BC2"/>
    <w:rsid w:val="006C4331"/>
    <w:rsid w:val="006C625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2E57"/>
    <w:rsid w:val="0072310F"/>
    <w:rsid w:val="0073587E"/>
    <w:rsid w:val="00740A7E"/>
    <w:rsid w:val="00740F48"/>
    <w:rsid w:val="007466F4"/>
    <w:rsid w:val="00746BFF"/>
    <w:rsid w:val="007470B3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77EED"/>
    <w:rsid w:val="00885382"/>
    <w:rsid w:val="00894050"/>
    <w:rsid w:val="0089745D"/>
    <w:rsid w:val="008A0BDD"/>
    <w:rsid w:val="008A0F27"/>
    <w:rsid w:val="008A14CE"/>
    <w:rsid w:val="008A57F9"/>
    <w:rsid w:val="008B1ED7"/>
    <w:rsid w:val="008B62FE"/>
    <w:rsid w:val="008C2934"/>
    <w:rsid w:val="008E048E"/>
    <w:rsid w:val="008F6575"/>
    <w:rsid w:val="00901D41"/>
    <w:rsid w:val="0090295C"/>
    <w:rsid w:val="00902B34"/>
    <w:rsid w:val="009045EE"/>
    <w:rsid w:val="00906CD8"/>
    <w:rsid w:val="009111F2"/>
    <w:rsid w:val="009112F0"/>
    <w:rsid w:val="0091205A"/>
    <w:rsid w:val="0091523D"/>
    <w:rsid w:val="009234B5"/>
    <w:rsid w:val="0092352A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A7D4F"/>
    <w:rsid w:val="009B5655"/>
    <w:rsid w:val="009B5BD6"/>
    <w:rsid w:val="009C1962"/>
    <w:rsid w:val="009C7782"/>
    <w:rsid w:val="009D0CA4"/>
    <w:rsid w:val="009D2087"/>
    <w:rsid w:val="009E08A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678A6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09CA"/>
    <w:rsid w:val="00D11D1F"/>
    <w:rsid w:val="00D2014D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4E1C"/>
    <w:rsid w:val="00D5552B"/>
    <w:rsid w:val="00D649DF"/>
    <w:rsid w:val="00D6544A"/>
    <w:rsid w:val="00D73002"/>
    <w:rsid w:val="00D752E8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DF6864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2086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331C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AD11A"/>
  <w15:docId w15:val="{04C11583-90A1-41B6-910E-FCD1C779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52A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ovindi-jayawardena-5516933a5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ovindijayawardena@gmail.com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unij\AppData\Roaming\Microsoft\Templates\Minimalist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6E76964-2D80-46B2-BF5B-83762B740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 letter of interest</Template>
  <TotalTime>68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ovindi jayawardena</dc:creator>
  <cp:keywords/>
  <dc:description/>
  <cp:lastModifiedBy>ovindi jayawardena</cp:lastModifiedBy>
  <cp:revision>6</cp:revision>
  <dcterms:created xsi:type="dcterms:W3CDTF">2026-01-18T14:18:00Z</dcterms:created>
  <dcterms:modified xsi:type="dcterms:W3CDTF">2026-01-18T15:56:00Z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